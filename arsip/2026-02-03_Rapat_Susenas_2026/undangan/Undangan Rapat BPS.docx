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24"/>
          <w:szCs w:val="24"/>
        </w:rPr>
        <w:jc w:val="left"/>
        <w:spacing w:before="78"/>
        <w:ind w:left="1408"/>
      </w:pPr>
      <w:r>
        <w:pict>
          <v:shape type="#_x0000_t75" style="position:absolute;margin-left:80.1362pt;margin-top:69.2654pt;width:54.3539pt;height:40.7654pt;mso-position-horizontal-relative:page;mso-position-vertical-relative:page;z-index:-70">
            <v:imagedata o:title="" r:id="rId4"/>
          </v:shape>
        </w:pic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BADAN</w:t>
      </w:r>
      <w:r>
        <w:rPr>
          <w:rFonts w:cs="Arial" w:hAnsi="Arial" w:eastAsia="Arial" w:ascii="Arial"/>
          <w:b/>
          <w:i/>
          <w:spacing w:val="10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PUS</w:t>
      </w:r>
      <w:r>
        <w:rPr>
          <w:rFonts w:cs="Arial" w:hAnsi="Arial" w:eastAsia="Arial" w:ascii="Arial"/>
          <w:b/>
          <w:i/>
          <w:spacing w:val="-18"/>
          <w:w w:val="100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b/>
          <w:i/>
          <w:spacing w:val="1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i/>
          <w:spacing w:val="0"/>
          <w:w w:val="102"/>
          <w:sz w:val="24"/>
          <w:szCs w:val="24"/>
        </w:rPr>
        <w:t>S</w:t>
      </w:r>
      <w:r>
        <w:rPr>
          <w:rFonts w:cs="Arial" w:hAnsi="Arial" w:eastAsia="Arial" w:ascii="Arial"/>
          <w:b/>
          <w:i/>
          <w:spacing w:val="-18"/>
          <w:w w:val="102"/>
          <w:sz w:val="24"/>
          <w:szCs w:val="24"/>
        </w:rPr>
        <w:t>T</w:t>
      </w:r>
      <w:r>
        <w:rPr>
          <w:rFonts w:cs="Arial" w:hAnsi="Arial" w:eastAsia="Arial" w:ascii="Arial"/>
          <w:b/>
          <w:i/>
          <w:spacing w:val="-18"/>
          <w:w w:val="101"/>
          <w:sz w:val="24"/>
          <w:szCs w:val="24"/>
        </w:rPr>
        <w:t>A</w:t>
      </w:r>
      <w:r>
        <w:rPr>
          <w:rFonts w:cs="Arial" w:hAnsi="Arial" w:eastAsia="Arial" w:ascii="Arial"/>
          <w:b/>
          <w:i/>
          <w:spacing w:val="0"/>
          <w:w w:val="102"/>
          <w:sz w:val="24"/>
          <w:szCs w:val="24"/>
        </w:rPr>
        <w:t>TISTIK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Arial" w:hAnsi="Arial" w:eastAsia="Arial" w:ascii="Arial"/>
          <w:sz w:val="21"/>
          <w:szCs w:val="21"/>
        </w:rPr>
        <w:jc w:val="left"/>
        <w:spacing w:before="37"/>
        <w:ind w:left="1408"/>
      </w:pPr>
      <w:r>
        <w:rPr>
          <w:rFonts w:cs="Arial" w:hAnsi="Arial" w:eastAsia="Arial" w:ascii="Arial"/>
          <w:b/>
          <w:i/>
          <w:spacing w:val="0"/>
          <w:w w:val="100"/>
          <w:sz w:val="21"/>
          <w:szCs w:val="21"/>
        </w:rPr>
        <w:t>KO</w:t>
      </w:r>
      <w:r>
        <w:rPr>
          <w:rFonts w:cs="Arial" w:hAnsi="Arial" w:eastAsia="Arial" w:ascii="Arial"/>
          <w:b/>
          <w:i/>
          <w:spacing w:val="-16"/>
          <w:w w:val="100"/>
          <w:sz w:val="21"/>
          <w:szCs w:val="21"/>
        </w:rPr>
        <w:t>T</w:t>
      </w:r>
      <w:r>
        <w:rPr>
          <w:rFonts w:cs="Arial" w:hAnsi="Arial" w:eastAsia="Arial" w:ascii="Arial"/>
          <w:b/>
          <w:i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b/>
          <w:i/>
          <w:spacing w:val="12"/>
          <w:w w:val="100"/>
          <w:sz w:val="21"/>
          <w:szCs w:val="21"/>
        </w:rPr>
        <w:t> </w:t>
      </w:r>
      <w:r>
        <w:rPr>
          <w:rFonts w:cs="Arial" w:hAnsi="Arial" w:eastAsia="Arial" w:ascii="Arial"/>
          <w:b/>
          <w:i/>
          <w:spacing w:val="0"/>
          <w:w w:val="103"/>
          <w:sz w:val="21"/>
          <w:szCs w:val="21"/>
        </w:rPr>
        <w:t>DEPOK</w:t>
      </w:r>
      <w:r>
        <w:rPr>
          <w:rFonts w:cs="Arial" w:hAnsi="Arial" w:eastAsia="Arial" w:ascii="Arial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spacing w:before="37"/>
        <w:ind w:left="1408"/>
      </w:pPr>
      <w:r>
        <w:rPr>
          <w:rFonts w:cs="Arial" w:hAnsi="Arial" w:eastAsia="Arial" w:ascii="Arial"/>
          <w:spacing w:val="0"/>
          <w:w w:val="100"/>
          <w:sz w:val="13"/>
          <w:szCs w:val="13"/>
        </w:rPr>
        <w:t>Jalan</w:t>
      </w:r>
      <w:r>
        <w:rPr>
          <w:rFonts w:cs="Arial" w:hAnsi="Arial" w:eastAsia="Arial" w:ascii="Arial"/>
          <w:spacing w:val="14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Boulevard</w:t>
      </w:r>
      <w:r>
        <w:rPr>
          <w:rFonts w:cs="Arial" w:hAnsi="Arial" w:eastAsia="Arial" w:ascii="Arial"/>
          <w:spacing w:val="25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Sektor</w:t>
      </w:r>
      <w:r>
        <w:rPr>
          <w:rFonts w:cs="Arial" w:hAnsi="Arial" w:eastAsia="Arial" w:ascii="Arial"/>
          <w:spacing w:val="9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Anggrek,</w:t>
      </w:r>
      <w:r>
        <w:rPr>
          <w:rFonts w:cs="Arial" w:hAnsi="Arial" w:eastAsia="Arial" w:ascii="Arial"/>
          <w:spacing w:val="23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Grand</w:t>
      </w:r>
      <w:r>
        <w:rPr>
          <w:rFonts w:cs="Arial" w:hAnsi="Arial" w:eastAsia="Arial" w:ascii="Arial"/>
          <w:spacing w:val="16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Depok</w:t>
      </w:r>
      <w:r>
        <w:rPr>
          <w:rFonts w:cs="Arial" w:hAnsi="Arial" w:eastAsia="Arial" w:ascii="Arial"/>
          <w:spacing w:val="17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City</w:t>
      </w:r>
      <w:r>
        <w:rPr>
          <w:rFonts w:cs="Arial" w:hAnsi="Arial" w:eastAsia="Arial" w:ascii="Arial"/>
          <w:spacing w:val="11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Kel.</w:t>
      </w:r>
      <w:r>
        <w:rPr>
          <w:rFonts w:cs="Arial" w:hAnsi="Arial" w:eastAsia="Arial" w:ascii="Arial"/>
          <w:spacing w:val="11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Kalimulya,</w:t>
      </w:r>
      <w:r>
        <w:rPr>
          <w:rFonts w:cs="Arial" w:hAnsi="Arial" w:eastAsia="Arial" w:ascii="Arial"/>
          <w:spacing w:val="26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Kecamatan</w:t>
      </w:r>
      <w:r>
        <w:rPr>
          <w:rFonts w:cs="Arial" w:hAnsi="Arial" w:eastAsia="Arial" w:ascii="Arial"/>
          <w:spacing w:val="28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Cilodong</w:t>
      </w:r>
      <w:r>
        <w:rPr>
          <w:rFonts w:cs="Arial" w:hAnsi="Arial" w:eastAsia="Arial" w:ascii="Arial"/>
          <w:spacing w:val="23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Kota</w:t>
      </w:r>
      <w:r>
        <w:rPr>
          <w:rFonts w:cs="Arial" w:hAnsi="Arial" w:eastAsia="Arial" w:ascii="Arial"/>
          <w:spacing w:val="13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4"/>
          <w:sz w:val="13"/>
          <w:szCs w:val="13"/>
        </w:rPr>
        <w:t>Depok</w:t>
      </w:r>
      <w:r>
        <w:rPr>
          <w:rFonts w:cs="Arial" w:hAnsi="Arial" w:eastAsia="Arial" w:ascii="Arial"/>
          <w:spacing w:val="0"/>
          <w:w w:val="100"/>
          <w:sz w:val="13"/>
          <w:szCs w:val="13"/>
        </w:rPr>
      </w:r>
    </w:p>
    <w:p>
      <w:pPr>
        <w:rPr>
          <w:rFonts w:cs="Arial" w:hAnsi="Arial" w:eastAsia="Arial" w:ascii="Arial"/>
          <w:sz w:val="13"/>
          <w:szCs w:val="13"/>
        </w:rPr>
        <w:jc w:val="left"/>
        <w:spacing w:before="13" w:lineRule="exact" w:line="140"/>
        <w:ind w:left="1408"/>
      </w:pPr>
      <w:r>
        <w:pict>
          <v:group style="position:absolute;margin-left:80.1362pt;margin-top:120.562pt;width:436.19pt;height:0pt;mso-position-horizontal-relative:page;mso-position-vertical-relative:page;z-index:-71" coordorigin="1603,2411" coordsize="8724,0">
            <v:shape style="position:absolute;left:1603;top:2411;width:8724;height:0" coordorigin="1603,2411" coordsize="8724,0" path="m1603,2411l10327,2411e" filled="f" stroked="t" strokeweight="2.13827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-15"/>
          <w:w w:val="100"/>
          <w:sz w:val="13"/>
          <w:szCs w:val="13"/>
        </w:rPr>
        <w:t>T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elp.</w:t>
      </w:r>
      <w:r>
        <w:rPr>
          <w:rFonts w:cs="Arial" w:hAnsi="Arial" w:eastAsia="Arial" w:ascii="Arial"/>
          <w:spacing w:val="14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(021)7713037</w:t>
      </w:r>
      <w:r>
        <w:rPr>
          <w:rFonts w:cs="Arial" w:hAnsi="Arial" w:eastAsia="Arial" w:ascii="Arial"/>
          <w:spacing w:val="34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Fax.</w:t>
      </w:r>
      <w:r>
        <w:rPr>
          <w:rFonts w:cs="Arial" w:hAnsi="Arial" w:eastAsia="Arial" w:ascii="Arial"/>
          <w:spacing w:val="12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(021)7728519</w:t>
      </w:r>
      <w:r>
        <w:rPr>
          <w:rFonts w:cs="Arial" w:hAnsi="Arial" w:eastAsia="Arial" w:ascii="Arial"/>
          <w:spacing w:val="34"/>
          <w:w w:val="100"/>
          <w:sz w:val="13"/>
          <w:szCs w:val="13"/>
        </w:rPr>
        <w:t> </w:t>
      </w:r>
      <w:r>
        <w:rPr>
          <w:rFonts w:cs="Arial" w:hAnsi="Arial" w:eastAsia="Arial" w:ascii="Arial"/>
          <w:spacing w:val="0"/>
          <w:w w:val="100"/>
          <w:sz w:val="13"/>
          <w:szCs w:val="13"/>
        </w:rPr>
        <w:t>Email:</w:t>
      </w:r>
      <w:r>
        <w:rPr>
          <w:rFonts w:cs="Arial" w:hAnsi="Arial" w:eastAsia="Arial" w:ascii="Arial"/>
          <w:spacing w:val="16"/>
          <w:w w:val="100"/>
          <w:sz w:val="13"/>
          <w:szCs w:val="13"/>
        </w:rPr>
        <w:t> </w:t>
      </w:r>
      <w:hyperlink r:id="rId5">
        <w:r>
          <w:rPr>
            <w:rFonts w:cs="Arial" w:hAnsi="Arial" w:eastAsia="Arial" w:ascii="Arial"/>
            <w:spacing w:val="0"/>
            <w:w w:val="104"/>
            <w:sz w:val="13"/>
            <w:szCs w:val="13"/>
          </w:rPr>
          <w:t>bps3276@bps.go.id</w:t>
        </w:r>
        <w:r>
          <w:rPr>
            <w:rFonts w:cs="Arial" w:hAnsi="Arial" w:eastAsia="Arial" w:ascii="Arial"/>
            <w:spacing w:val="0"/>
            <w:w w:val="100"/>
            <w:sz w:val="13"/>
            <w:szCs w:val="13"/>
          </w:rPr>
        </w:r>
      </w:hyperlink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" w:lineRule="exact" w:line="220"/>
        <w:sectPr>
          <w:type w:val="continuous"/>
          <w:pgSz w:w="11900" w:h="16840"/>
          <w:pgMar w:top="1240" w:bottom="280" w:left="1480" w:right="1460"/>
        </w:sectPr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96"/>
        <w:ind w:left="144"/>
      </w:pP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Nomor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    </w:t>
      </w:r>
      <w:r>
        <w:rPr>
          <w:rFonts w:cs="Arial" w:hAnsi="Arial" w:eastAsia="Arial" w:ascii="Arial"/>
          <w:color w:val="030303"/>
          <w:spacing w:val="38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1"/>
          <w:sz w:val="16"/>
          <w:szCs w:val="16"/>
        </w:rPr>
        <w:t>B-32766/32766/BPS/2024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87"/>
        <w:ind w:left="144"/>
      </w:pP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Sifat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        </w:t>
      </w:r>
      <w:r>
        <w:rPr>
          <w:rFonts w:cs="Arial" w:hAnsi="Arial" w:eastAsia="Arial" w:ascii="Arial"/>
          <w:color w:val="030303"/>
          <w:spacing w:val="25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1"/>
          <w:sz w:val="16"/>
          <w:szCs w:val="16"/>
        </w:rPr>
        <w:t>Biasa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87"/>
        <w:ind w:left="144"/>
      </w:pP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Lampiran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2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1</w:t>
      </w:r>
      <w:r>
        <w:rPr>
          <w:rFonts w:cs="Arial" w:hAnsi="Arial" w:eastAsia="Arial" w:ascii="Arial"/>
          <w:color w:val="030303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(satu)</w:t>
      </w:r>
      <w:r>
        <w:rPr>
          <w:rFonts w:cs="Arial" w:hAnsi="Arial" w:eastAsia="Arial" w:ascii="Arial"/>
          <w:color w:val="030303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1"/>
          <w:sz w:val="16"/>
          <w:szCs w:val="16"/>
        </w:rPr>
        <w:t>set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87" w:lineRule="exact" w:line="180"/>
        <w:ind w:left="144" w:right="-44"/>
      </w:pP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Hal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           </w:t>
      </w:r>
      <w:r>
        <w:rPr>
          <w:rFonts w:cs="Arial" w:hAnsi="Arial" w:eastAsia="Arial" w:ascii="Arial"/>
          <w:color w:val="030303"/>
          <w:spacing w:val="1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: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21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Undangan</w:t>
      </w:r>
      <w:r>
        <w:rPr>
          <w:rFonts w:cs="Arial" w:hAnsi="Arial" w:eastAsia="Arial" w:ascii="Arial"/>
          <w:color w:val="030303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-6"/>
          <w:w w:val="100"/>
          <w:position w:val="-1"/>
          <w:sz w:val="16"/>
          <w:szCs w:val="16"/>
        </w:rPr>
        <w:t>T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im</w:t>
      </w:r>
      <w:r>
        <w:rPr>
          <w:rFonts w:cs="Arial" w:hAnsi="Arial" w:eastAsia="Arial" w:ascii="Arial"/>
          <w:color w:val="030303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Perekrutan</w:t>
      </w:r>
      <w:r>
        <w:rPr>
          <w:rFonts w:cs="Arial" w:hAnsi="Arial" w:eastAsia="Arial" w:ascii="Arial"/>
          <w:color w:val="030303"/>
          <w:spacing w:val="9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Calon</w:t>
      </w:r>
      <w:r>
        <w:rPr>
          <w:rFonts w:cs="Arial" w:hAnsi="Arial" w:eastAsia="Arial" w:ascii="Arial"/>
          <w:color w:val="030303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Mitra</w:t>
      </w:r>
      <w:r>
        <w:rPr>
          <w:rFonts w:cs="Arial" w:hAnsi="Arial" w:eastAsia="Arial" w:ascii="Arial"/>
          <w:color w:val="030303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Statistik</w:t>
      </w:r>
      <w:r>
        <w:rPr>
          <w:rFonts w:cs="Arial" w:hAnsi="Arial" w:eastAsia="Arial" w:ascii="Arial"/>
          <w:color w:val="030303"/>
          <w:spacing w:val="1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BPS</w:t>
      </w:r>
      <w:r>
        <w:rPr>
          <w:rFonts w:cs="Arial" w:hAnsi="Arial" w:eastAsia="Arial" w:ascii="Arial"/>
          <w:color w:val="030303"/>
          <w:spacing w:val="7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2025</w:t>
      </w:r>
      <w:r>
        <w:rPr>
          <w:rFonts w:cs="Arial" w:hAnsi="Arial" w:eastAsia="Arial" w:ascii="Arial"/>
          <w:color w:val="030303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di</w:t>
      </w:r>
      <w:r>
        <w:rPr>
          <w:rFonts w:cs="Arial" w:hAnsi="Arial" w:eastAsia="Arial" w:ascii="Arial"/>
          <w:color w:val="030303"/>
          <w:spacing w:val="2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position w:val="-1"/>
          <w:sz w:val="16"/>
          <w:szCs w:val="16"/>
        </w:rPr>
        <w:t>Kota</w:t>
      </w:r>
      <w:r>
        <w:rPr>
          <w:rFonts w:cs="Arial" w:hAnsi="Arial" w:eastAsia="Arial" w:ascii="Arial"/>
          <w:color w:val="030303"/>
          <w:spacing w:val="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1"/>
          <w:position w:val="-1"/>
          <w:sz w:val="16"/>
          <w:szCs w:val="16"/>
        </w:rPr>
        <w:t>Depok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2"/>
        <w:sectPr>
          <w:type w:val="continuous"/>
          <w:pgSz w:w="11900" w:h="16840"/>
          <w:pgMar w:top="1240" w:bottom="280" w:left="1480" w:right="1460"/>
          <w:cols w:num="2" w:equalWidth="off">
            <w:col w:w="6335" w:space="564"/>
            <w:col w:w="2061"/>
          </w:cols>
        </w:sectPr>
      </w:pPr>
      <w:r>
        <w:br w:type="column"/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Depok,</w:t>
      </w:r>
      <w:r>
        <w:rPr>
          <w:rFonts w:cs="Arial" w:hAnsi="Arial" w:eastAsia="Arial" w:ascii="Arial"/>
          <w:color w:val="030303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16</w:t>
      </w:r>
      <w:r>
        <w:rPr>
          <w:rFonts w:cs="Arial" w:hAnsi="Arial" w:eastAsia="Arial" w:ascii="Arial"/>
          <w:color w:val="030303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0"/>
          <w:sz w:val="16"/>
          <w:szCs w:val="16"/>
        </w:rPr>
        <w:t>Desember</w:t>
      </w:r>
      <w:r>
        <w:rPr>
          <w:rFonts w:cs="Arial" w:hAnsi="Arial" w:eastAsia="Arial" w:ascii="Arial"/>
          <w:color w:val="030303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030303"/>
          <w:spacing w:val="0"/>
          <w:w w:val="101"/>
          <w:sz w:val="16"/>
          <w:szCs w:val="16"/>
        </w:rPr>
        <w:t>2025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42"/>
        <w:ind w:left="117"/>
      </w:pPr>
      <w:r>
        <w:rPr>
          <w:rFonts w:cs="Arial" w:hAnsi="Arial" w:eastAsia="Arial" w:ascii="Arial"/>
          <w:spacing w:val="0"/>
          <w:w w:val="102"/>
          <w:sz w:val="16"/>
          <w:szCs w:val="16"/>
        </w:rPr>
        <w:t>Yth.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4"/>
        <w:ind w:left="117"/>
      </w:pPr>
      <w:r>
        <w:rPr>
          <w:rFonts w:cs="Arial" w:hAnsi="Arial" w:eastAsia="Arial" w:ascii="Arial"/>
          <w:spacing w:val="-6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im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Perekrutan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calon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mitra</w:t>
      </w:r>
      <w:r>
        <w:rPr>
          <w:rFonts w:cs="Arial" w:hAnsi="Arial" w:eastAsia="Arial" w:ascii="Arial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8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ahun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2025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dan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Pegawai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pewawancara</w:t>
      </w:r>
      <w:r>
        <w:rPr>
          <w:rFonts w:cs="Arial" w:hAnsi="Arial" w:eastAsia="Arial" w:ascii="Arial"/>
          <w:spacing w:val="1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calon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mitra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(Semua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pegawai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Organik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BPS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2"/>
          <w:sz w:val="16"/>
          <w:szCs w:val="16"/>
        </w:rPr>
        <w:t>Kota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4"/>
        <w:ind w:left="117"/>
      </w:pPr>
      <w:r>
        <w:rPr>
          <w:rFonts w:cs="Arial" w:hAnsi="Arial" w:eastAsia="Arial" w:ascii="Arial"/>
          <w:spacing w:val="0"/>
          <w:w w:val="101"/>
          <w:sz w:val="16"/>
          <w:szCs w:val="16"/>
        </w:rPr>
        <w:t>Depok)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4"/>
        <w:ind w:left="117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di</w:t>
      </w:r>
      <w:r>
        <w:rPr>
          <w:rFonts w:cs="Arial" w:hAnsi="Arial" w:eastAsia="Arial" w:ascii="Arial"/>
          <w:spacing w:val="-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-18"/>
          <w:w w:val="102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empat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auto" w:line="354"/>
        <w:ind w:left="117" w:right="131" w:firstLine="362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Dalam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rangka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persiapan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zoom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wawancara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calon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mitra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yang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akan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dilaksanakan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tanggal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12</w:t>
      </w:r>
      <w:r>
        <w:rPr>
          <w:rFonts w:cs="Arial" w:hAnsi="Arial" w:eastAsia="Arial" w:ascii="Arial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s.d.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14</w:t>
      </w:r>
      <w:r>
        <w:rPr>
          <w:rFonts w:cs="Arial" w:hAnsi="Arial" w:eastAsia="Arial" w:ascii="Arial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November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2024,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maka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kami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mengundang</w:t>
      </w:r>
      <w:r>
        <w:rPr>
          <w:rFonts w:cs="Arial" w:hAnsi="Arial" w:eastAsia="Arial" w:ascii="Arial"/>
          <w:spacing w:val="1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Bapak/Ibu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Saudara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seluruh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pegawai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organik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BPS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Kota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Depok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hadir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pada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rapat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sbb: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before="20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4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Hari/tanggal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  </w:t>
      </w:r>
      <w:r>
        <w:rPr>
          <w:rFonts w:cs="Arial" w:hAnsi="Arial" w:eastAsia="Arial" w:ascii="Arial"/>
          <w:spacing w:val="2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Sabtu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/</w:t>
      </w:r>
      <w:r>
        <w:rPr>
          <w:rFonts w:cs="Arial" w:hAnsi="Arial" w:eastAsia="Arial" w:ascii="Arial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16</w:t>
      </w:r>
      <w:r>
        <w:rPr>
          <w:rFonts w:cs="Arial" w:hAnsi="Arial" w:eastAsia="Arial" w:ascii="Arial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November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2024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44"/>
      </w:pPr>
      <w:r>
        <w:rPr>
          <w:rFonts w:cs="Arial" w:hAnsi="Arial" w:eastAsia="Arial" w:ascii="Arial"/>
          <w:spacing w:val="-6"/>
          <w:w w:val="100"/>
          <w:sz w:val="16"/>
          <w:szCs w:val="16"/>
        </w:rPr>
        <w:t>W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aktu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           </w:t>
      </w:r>
      <w:r>
        <w:rPr>
          <w:rFonts w:cs="Arial" w:hAnsi="Arial" w:eastAsia="Arial" w:ascii="Arial"/>
          <w:spacing w:val="4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pukul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15.32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WIB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-</w:t>
      </w:r>
      <w:r>
        <w:rPr>
          <w:rFonts w:cs="Arial" w:hAnsi="Arial" w:eastAsia="Arial" w:ascii="Arial"/>
          <w:spacing w:val="2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Selesai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44"/>
      </w:pPr>
      <w:r>
        <w:rPr>
          <w:rFonts w:cs="Arial" w:hAnsi="Arial" w:eastAsia="Arial" w:ascii="Arial"/>
          <w:spacing w:val="-18"/>
          <w:w w:val="100"/>
          <w:sz w:val="16"/>
          <w:szCs w:val="16"/>
        </w:rPr>
        <w:t>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empat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          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Ruang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Rapat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BPS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Kota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Depok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4"/>
        <w:ind w:left="1368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Jl.</w:t>
      </w:r>
      <w:r>
        <w:rPr>
          <w:rFonts w:cs="Arial" w:hAnsi="Arial" w:eastAsia="Arial" w:ascii="Arial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Boulevard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Sektor</w:t>
      </w:r>
      <w:r>
        <w:rPr>
          <w:rFonts w:cs="Arial" w:hAnsi="Arial" w:eastAsia="Arial" w:ascii="Arial"/>
          <w:spacing w:val="-3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Anggrek,</w:t>
      </w:r>
      <w:r>
        <w:rPr>
          <w:rFonts w:cs="Arial" w:hAnsi="Arial" w:eastAsia="Arial" w:ascii="Arial"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GDC,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Kota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Depok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9"/>
          <w:szCs w:val="19"/>
        </w:rPr>
        <w:jc w:val="left"/>
        <w:spacing w:before="6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44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Pembahasan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2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: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21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Persiapan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wawancara</w:t>
      </w:r>
      <w:r>
        <w:rPr>
          <w:rFonts w:cs="Arial" w:hAnsi="Arial" w:eastAsia="Arial" w:ascii="Arial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zoom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0"/>
          <w:szCs w:val="10"/>
        </w:rPr>
        <w:jc w:val="left"/>
        <w:spacing w:before="5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lineRule="exact" w:line="180"/>
        <w:ind w:left="479"/>
      </w:pP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Demikian</w:t>
      </w:r>
      <w:r>
        <w:rPr>
          <w:rFonts w:cs="Arial" w:hAnsi="Arial" w:eastAsia="Arial" w:ascii="Arial"/>
          <w:spacing w:val="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disampaikan,</w:t>
      </w:r>
      <w:r>
        <w:rPr>
          <w:rFonts w:cs="Arial" w:hAnsi="Arial" w:eastAsia="Arial" w:ascii="Arial"/>
          <w:spacing w:val="1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atas</w:t>
      </w:r>
      <w:r>
        <w:rPr>
          <w:rFonts w:cs="Arial" w:hAnsi="Arial" w:eastAsia="Arial" w:ascii="Arial"/>
          <w:spacing w:val="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perhatian</w:t>
      </w:r>
      <w:r>
        <w:rPr>
          <w:rFonts w:cs="Arial" w:hAnsi="Arial" w:eastAsia="Arial" w:ascii="Arial"/>
          <w:spacing w:val="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dan</w:t>
      </w:r>
      <w:r>
        <w:rPr>
          <w:rFonts w:cs="Arial" w:hAnsi="Arial" w:eastAsia="Arial" w:ascii="Arial"/>
          <w:spacing w:val="4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kerjasama</w:t>
      </w:r>
      <w:r>
        <w:rPr>
          <w:rFonts w:cs="Arial" w:hAnsi="Arial" w:eastAsia="Arial" w:ascii="Arial"/>
          <w:spacing w:val="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Bapak/Ibu</w:t>
      </w:r>
      <w:r>
        <w:rPr>
          <w:rFonts w:cs="Arial" w:hAnsi="Arial" w:eastAsia="Arial" w:ascii="Arial"/>
          <w:spacing w:val="8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disampaikan</w:t>
      </w:r>
      <w:r>
        <w:rPr>
          <w:rFonts w:cs="Arial" w:hAnsi="Arial" w:eastAsia="Arial" w:ascii="Arial"/>
          <w:spacing w:val="10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16"/>
          <w:szCs w:val="16"/>
        </w:rPr>
        <w:t>terima</w:t>
      </w:r>
      <w:r>
        <w:rPr>
          <w:rFonts w:cs="Arial" w:hAnsi="Arial" w:eastAsia="Arial" w:ascii="Arial"/>
          <w:spacing w:val="5"/>
          <w:w w:val="100"/>
          <w:position w:val="-1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position w:val="-1"/>
          <w:sz w:val="16"/>
          <w:szCs w:val="16"/>
        </w:rPr>
        <w:t>kasih.</w:t>
      </w:r>
      <w:r>
        <w:rPr>
          <w:rFonts w:cs="Arial" w:hAnsi="Arial" w:eastAsia="Arial" w:ascii="Arial"/>
          <w:spacing w:val="0"/>
          <w:w w:val="100"/>
          <w:position w:val="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16"/>
          <w:szCs w:val="16"/>
        </w:rPr>
        <w:jc w:val="right"/>
        <w:spacing w:before="42"/>
        <w:ind w:right="806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Kepala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Badan</w:t>
      </w:r>
      <w:r>
        <w:rPr>
          <w:rFonts w:cs="Arial" w:hAnsi="Arial" w:eastAsia="Arial" w:ascii="Arial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Pusat</w:t>
      </w:r>
      <w:r>
        <w:rPr>
          <w:rFonts w:cs="Arial" w:hAnsi="Arial" w:eastAsia="Arial" w:ascii="Arial"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2"/>
          <w:sz w:val="16"/>
          <w:szCs w:val="16"/>
        </w:rPr>
        <w:t>Statistik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right"/>
        <w:spacing w:before="74"/>
        <w:ind w:right="1409"/>
      </w:pPr>
      <w:r>
        <w:rPr>
          <w:rFonts w:cs="Arial" w:hAnsi="Arial" w:eastAsia="Arial" w:ascii="Arial"/>
          <w:spacing w:val="0"/>
          <w:w w:val="100"/>
          <w:sz w:val="16"/>
          <w:szCs w:val="16"/>
        </w:rPr>
        <w:t>Kota</w:t>
      </w:r>
      <w:r>
        <w:rPr>
          <w:rFonts w:cs="Arial" w:hAnsi="Arial" w:eastAsia="Arial" w:ascii="Arial"/>
          <w:spacing w:val="8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1"/>
          <w:sz w:val="16"/>
          <w:szCs w:val="16"/>
        </w:rPr>
        <w:t>Depok,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8" w:lineRule="exact" w:line="180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right"/>
        <w:ind w:right="893"/>
      </w:pPr>
      <w:r>
        <w:rPr>
          <w:rFonts w:cs="Arial" w:hAnsi="Arial" w:eastAsia="Arial" w:ascii="Arial"/>
          <w:b/>
          <w:spacing w:val="0"/>
          <w:w w:val="100"/>
          <w:sz w:val="16"/>
          <w:szCs w:val="16"/>
        </w:rPr>
        <w:t>Agus</w:t>
      </w:r>
      <w:r>
        <w:rPr>
          <w:rFonts w:cs="Arial" w:hAnsi="Arial" w:eastAsia="Arial" w:ascii="Arial"/>
          <w:b/>
          <w:spacing w:val="5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spacing w:val="0"/>
          <w:w w:val="100"/>
          <w:sz w:val="16"/>
          <w:szCs w:val="16"/>
        </w:rPr>
        <w:t>Marzuki</w:t>
      </w:r>
      <w:r>
        <w:rPr>
          <w:rFonts w:cs="Arial" w:hAnsi="Arial" w:eastAsia="Arial" w:ascii="Arial"/>
          <w:b/>
          <w:spacing w:val="7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spacing w:val="0"/>
          <w:w w:val="102"/>
          <w:sz w:val="16"/>
          <w:szCs w:val="16"/>
        </w:rPr>
        <w:t>Prihantoro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sectPr>
      <w:type w:val="continuous"/>
      <w:pgSz w:w="11900" w:h="16840"/>
      <w:pgMar w:top="1240" w:bottom="280" w:left="1480" w:right="146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hyperlink" Target="mailto:bps3276@bps.go.id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